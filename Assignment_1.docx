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096C" w14:textId="758DD24E" w:rsidR="009235D0" w:rsidRDefault="009235D0" w:rsidP="009235D0">
      <w:r>
        <w:t>Abhishek Veerappa Magalada</w:t>
      </w:r>
    </w:p>
    <w:p w14:paraId="60994C42" w14:textId="5CC9E46F" w:rsidR="009235D0" w:rsidRDefault="009235D0" w:rsidP="009235D0">
      <w:r>
        <w:t>abhimagalad003@gmail.com</w:t>
      </w:r>
    </w:p>
    <w:p w14:paraId="740F594A" w14:textId="77777777" w:rsidR="009235D0" w:rsidRDefault="009235D0" w:rsidP="009235D0"/>
    <w:p w14:paraId="33AA123E" w14:textId="484D57F5" w:rsidR="009235D0" w:rsidRDefault="009235D0" w:rsidP="009235D0">
      <w:r>
        <w:t>1️</w:t>
      </w:r>
      <w:r>
        <w:rPr>
          <w:rFonts w:ascii="Segoe UI Symbol" w:hAnsi="Segoe UI Symbol" w:cs="Segoe UI Symbol"/>
        </w:rPr>
        <w:t>⃣</w:t>
      </w:r>
      <w:r>
        <w:t xml:space="preserve"> Number Classification (if + function)</w:t>
      </w:r>
    </w:p>
    <w:p w14:paraId="1E8AAA8B" w14:textId="77777777" w:rsidR="009235D0" w:rsidRDefault="009235D0" w:rsidP="009235D0">
      <w:r>
        <w:t>Write a shell script that uses a function to check whether a number is positive, negative, or zero using if.</w:t>
      </w:r>
    </w:p>
    <w:p w14:paraId="48BD5E0D" w14:textId="4A3BE4C4" w:rsidR="009235D0" w:rsidRDefault="009235D0" w:rsidP="009235D0">
      <w:r>
        <w:rPr>
          <w:noProof/>
        </w:rPr>
        <w:drawing>
          <wp:inline distT="0" distB="0" distL="0" distR="0" wp14:anchorId="76C40000" wp14:editId="5BE41BB0">
            <wp:extent cx="5731510" cy="5394960"/>
            <wp:effectExtent l="0" t="0" r="2540" b="0"/>
            <wp:docPr id="20469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6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0479" w14:textId="77777777" w:rsidR="009235D0" w:rsidRDefault="009235D0" w:rsidP="009235D0"/>
    <w:p w14:paraId="1CA8847B" w14:textId="77777777" w:rsidR="00120AA8" w:rsidRDefault="00120AA8" w:rsidP="009235D0"/>
    <w:p w14:paraId="7E4B255C" w14:textId="77777777" w:rsidR="00120AA8" w:rsidRDefault="00120AA8" w:rsidP="009235D0"/>
    <w:p w14:paraId="2AC20C90" w14:textId="77777777" w:rsidR="00120AA8" w:rsidRDefault="00120AA8" w:rsidP="009235D0"/>
    <w:p w14:paraId="318E5114" w14:textId="77777777" w:rsidR="009235D0" w:rsidRDefault="009235D0" w:rsidP="009235D0"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Factorial of a Number (while + function)</w:t>
      </w:r>
    </w:p>
    <w:p w14:paraId="3BC92BCE" w14:textId="77777777" w:rsidR="009235D0" w:rsidRDefault="009235D0" w:rsidP="009235D0"/>
    <w:p w14:paraId="2FA258E0" w14:textId="77777777" w:rsidR="009235D0" w:rsidRDefault="009235D0" w:rsidP="009235D0">
      <w:r>
        <w:t>Write a shell script to calculate the factorial of a number using a while loop inside a function.</w:t>
      </w:r>
    </w:p>
    <w:p w14:paraId="02385774" w14:textId="542EAE1E" w:rsidR="009235D0" w:rsidRDefault="009235D0" w:rsidP="009235D0">
      <w:r w:rsidRPr="009235D0">
        <w:drawing>
          <wp:inline distT="0" distB="0" distL="0" distR="0" wp14:anchorId="1DDA9E2D" wp14:editId="4544BCB4">
            <wp:extent cx="5731510" cy="4801235"/>
            <wp:effectExtent l="0" t="0" r="2540" b="0"/>
            <wp:docPr id="12306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CD98" w14:textId="77777777" w:rsidR="00120AA8" w:rsidRDefault="00120AA8" w:rsidP="009235D0"/>
    <w:p w14:paraId="0081C151" w14:textId="77777777" w:rsidR="00120AA8" w:rsidRDefault="00120AA8" w:rsidP="009235D0"/>
    <w:p w14:paraId="505FD8BB" w14:textId="77777777" w:rsidR="00120AA8" w:rsidRDefault="00120AA8" w:rsidP="009235D0"/>
    <w:p w14:paraId="138EFDC5" w14:textId="77777777" w:rsidR="00120AA8" w:rsidRDefault="00120AA8" w:rsidP="009235D0"/>
    <w:p w14:paraId="6F9AB2A1" w14:textId="77777777" w:rsidR="00120AA8" w:rsidRDefault="00120AA8" w:rsidP="009235D0"/>
    <w:p w14:paraId="19BA6E4C" w14:textId="77777777" w:rsidR="00120AA8" w:rsidRDefault="00120AA8" w:rsidP="009235D0"/>
    <w:p w14:paraId="72155107" w14:textId="77777777" w:rsidR="00120AA8" w:rsidRDefault="00120AA8" w:rsidP="009235D0"/>
    <w:p w14:paraId="4205D809" w14:textId="77777777" w:rsidR="00120AA8" w:rsidRDefault="00120AA8" w:rsidP="009235D0"/>
    <w:p w14:paraId="1EED7AB5" w14:textId="77777777" w:rsidR="00120AA8" w:rsidRDefault="00120AA8" w:rsidP="009235D0"/>
    <w:p w14:paraId="2D341D3A" w14:textId="77309C6A" w:rsidR="009235D0" w:rsidRDefault="009235D0" w:rsidP="009235D0"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Sum of N Numbers (for + function)</w:t>
      </w:r>
    </w:p>
    <w:p w14:paraId="2908D394" w14:textId="77777777" w:rsidR="009235D0" w:rsidRDefault="009235D0" w:rsidP="009235D0"/>
    <w:p w14:paraId="43520AD8" w14:textId="77777777" w:rsidR="009235D0" w:rsidRDefault="009235D0" w:rsidP="009235D0">
      <w:r>
        <w:t>Write a shell script to calculate the sum of numbers from 1 to N using a for loop inside a function.</w:t>
      </w:r>
    </w:p>
    <w:p w14:paraId="3D76D2F7" w14:textId="6756AC01" w:rsidR="009235D0" w:rsidRDefault="009235D0" w:rsidP="009235D0">
      <w:r w:rsidRPr="009235D0">
        <w:drawing>
          <wp:inline distT="0" distB="0" distL="0" distR="0" wp14:anchorId="03118AF8" wp14:editId="203C9A26">
            <wp:extent cx="5731510" cy="4559300"/>
            <wp:effectExtent l="0" t="0" r="2540" b="0"/>
            <wp:docPr id="166480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03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86F8" w14:textId="77777777" w:rsidR="00120AA8" w:rsidRDefault="00120AA8" w:rsidP="009235D0"/>
    <w:p w14:paraId="4CB06BC3" w14:textId="77777777" w:rsidR="00120AA8" w:rsidRDefault="00120AA8" w:rsidP="009235D0"/>
    <w:p w14:paraId="02E36EC8" w14:textId="77777777" w:rsidR="00120AA8" w:rsidRDefault="00120AA8" w:rsidP="009235D0"/>
    <w:p w14:paraId="103D68DF" w14:textId="77777777" w:rsidR="00120AA8" w:rsidRDefault="00120AA8" w:rsidP="009235D0"/>
    <w:p w14:paraId="017E3925" w14:textId="77777777" w:rsidR="00120AA8" w:rsidRDefault="00120AA8" w:rsidP="009235D0"/>
    <w:p w14:paraId="0B5F1716" w14:textId="77777777" w:rsidR="00120AA8" w:rsidRDefault="00120AA8" w:rsidP="009235D0"/>
    <w:p w14:paraId="1D9CDA8A" w14:textId="77777777" w:rsidR="00120AA8" w:rsidRDefault="00120AA8" w:rsidP="009235D0"/>
    <w:p w14:paraId="2086B988" w14:textId="77777777" w:rsidR="00120AA8" w:rsidRDefault="00120AA8" w:rsidP="009235D0"/>
    <w:p w14:paraId="69C30F86" w14:textId="77777777" w:rsidR="00120AA8" w:rsidRDefault="00120AA8" w:rsidP="009235D0"/>
    <w:p w14:paraId="1CB53728" w14:textId="77777777" w:rsidR="00120AA8" w:rsidRDefault="00120AA8" w:rsidP="009235D0"/>
    <w:p w14:paraId="1288270C" w14:textId="7B3789FA" w:rsidR="009235D0" w:rsidRDefault="009235D0" w:rsidP="009235D0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Prime Number Check (if + for + function)</w:t>
      </w:r>
    </w:p>
    <w:p w14:paraId="0C4EBE9F" w14:textId="77777777" w:rsidR="009235D0" w:rsidRDefault="009235D0" w:rsidP="009235D0"/>
    <w:p w14:paraId="43F38346" w14:textId="77777777" w:rsidR="009235D0" w:rsidRDefault="009235D0" w:rsidP="009235D0">
      <w:r>
        <w:t>Write a shell script that uses a function to check whether a given number is prime using if and for.</w:t>
      </w:r>
    </w:p>
    <w:p w14:paraId="6FFFE008" w14:textId="36298DC4" w:rsidR="009235D0" w:rsidRDefault="009235D0" w:rsidP="009235D0">
      <w:r w:rsidRPr="009235D0">
        <w:drawing>
          <wp:inline distT="0" distB="0" distL="0" distR="0" wp14:anchorId="733059B0" wp14:editId="7CE8FCCB">
            <wp:extent cx="5731510" cy="5861050"/>
            <wp:effectExtent l="0" t="0" r="2540" b="6350"/>
            <wp:docPr id="35173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5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F870" w14:textId="77777777" w:rsidR="00120AA8" w:rsidRDefault="00120AA8" w:rsidP="009235D0"/>
    <w:p w14:paraId="66F86AC2" w14:textId="77777777" w:rsidR="00120AA8" w:rsidRDefault="00120AA8" w:rsidP="009235D0"/>
    <w:p w14:paraId="08892104" w14:textId="77777777" w:rsidR="00120AA8" w:rsidRDefault="00120AA8" w:rsidP="009235D0"/>
    <w:p w14:paraId="76161AFF" w14:textId="77777777" w:rsidR="00120AA8" w:rsidRDefault="00120AA8" w:rsidP="009235D0"/>
    <w:p w14:paraId="024FF4C6" w14:textId="77777777" w:rsidR="00120AA8" w:rsidRDefault="00120AA8" w:rsidP="009235D0"/>
    <w:p w14:paraId="4642774F" w14:textId="4916949C" w:rsidR="009235D0" w:rsidRDefault="009235D0" w:rsidP="009235D0"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Reverse a Number (while + if)</w:t>
      </w:r>
    </w:p>
    <w:p w14:paraId="7EE7FAD2" w14:textId="77777777" w:rsidR="009235D0" w:rsidRDefault="009235D0" w:rsidP="009235D0"/>
    <w:p w14:paraId="248E446D" w14:textId="77777777" w:rsidR="009235D0" w:rsidRDefault="009235D0" w:rsidP="009235D0">
      <w:r>
        <w:t>Write a shell script to reverse a number using a while loop and if conditions where required.</w:t>
      </w:r>
    </w:p>
    <w:p w14:paraId="00E3C013" w14:textId="0D78F654" w:rsidR="009235D0" w:rsidRDefault="00F115E3" w:rsidP="009235D0">
      <w:r w:rsidRPr="00F115E3">
        <w:drawing>
          <wp:inline distT="0" distB="0" distL="0" distR="0" wp14:anchorId="748E9D33" wp14:editId="0288C0C7">
            <wp:extent cx="5731510" cy="4086860"/>
            <wp:effectExtent l="0" t="0" r="2540" b="8890"/>
            <wp:docPr id="100690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8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52F2" w14:textId="77777777" w:rsidR="00120AA8" w:rsidRDefault="00120AA8" w:rsidP="009235D0"/>
    <w:p w14:paraId="32AEE6FA" w14:textId="77777777" w:rsidR="00120AA8" w:rsidRDefault="00120AA8" w:rsidP="009235D0"/>
    <w:p w14:paraId="7676ED35" w14:textId="77777777" w:rsidR="00120AA8" w:rsidRDefault="00120AA8" w:rsidP="009235D0"/>
    <w:p w14:paraId="2D1EA730" w14:textId="77777777" w:rsidR="00120AA8" w:rsidRDefault="00120AA8" w:rsidP="009235D0"/>
    <w:p w14:paraId="11693E76" w14:textId="77777777" w:rsidR="00120AA8" w:rsidRDefault="00120AA8" w:rsidP="009235D0"/>
    <w:p w14:paraId="18C6A1C1" w14:textId="77777777" w:rsidR="00120AA8" w:rsidRDefault="00120AA8" w:rsidP="009235D0"/>
    <w:p w14:paraId="612EA1B0" w14:textId="77777777" w:rsidR="00120AA8" w:rsidRDefault="00120AA8" w:rsidP="009235D0"/>
    <w:p w14:paraId="248A9FC5" w14:textId="77777777" w:rsidR="00120AA8" w:rsidRDefault="00120AA8" w:rsidP="009235D0"/>
    <w:p w14:paraId="680398EF" w14:textId="77777777" w:rsidR="00120AA8" w:rsidRDefault="00120AA8" w:rsidP="009235D0"/>
    <w:p w14:paraId="6F87A083" w14:textId="77777777" w:rsidR="00120AA8" w:rsidRDefault="00120AA8" w:rsidP="009235D0"/>
    <w:p w14:paraId="5FFE60B3" w14:textId="77777777" w:rsidR="00120AA8" w:rsidRDefault="00120AA8" w:rsidP="009235D0"/>
    <w:p w14:paraId="3C4C4E67" w14:textId="4125BE32" w:rsidR="009235D0" w:rsidRDefault="009235D0" w:rsidP="009235D0"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File Existence &amp; Permission Check (if + function)</w:t>
      </w:r>
    </w:p>
    <w:p w14:paraId="5668936B" w14:textId="77777777" w:rsidR="009235D0" w:rsidRDefault="009235D0" w:rsidP="009235D0"/>
    <w:p w14:paraId="04EC588D" w14:textId="77777777" w:rsidR="009235D0" w:rsidRDefault="009235D0" w:rsidP="009235D0">
      <w:r>
        <w:t>Write a shell script that uses a function to check if a file exists and whether it has read, write, and execute permissions.</w:t>
      </w:r>
    </w:p>
    <w:p w14:paraId="61FFEFE5" w14:textId="558A89B0" w:rsidR="00F115E3" w:rsidRDefault="00F115E3" w:rsidP="009235D0">
      <w:r w:rsidRPr="00F115E3">
        <w:drawing>
          <wp:inline distT="0" distB="0" distL="0" distR="0" wp14:anchorId="3ED0F603" wp14:editId="1B77632F">
            <wp:extent cx="5731510" cy="6946265"/>
            <wp:effectExtent l="0" t="0" r="2540" b="6985"/>
            <wp:docPr id="2627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32E" w14:textId="77777777" w:rsidR="009235D0" w:rsidRDefault="009235D0" w:rsidP="009235D0"/>
    <w:p w14:paraId="5E68E460" w14:textId="3CD09961" w:rsidR="009235D0" w:rsidRDefault="009235D0" w:rsidP="009235D0">
      <w:r>
        <w:lastRenderedPageBreak/>
        <w:t>7️</w:t>
      </w:r>
      <w:r>
        <w:rPr>
          <w:rFonts w:ascii="Segoe UI Symbol" w:hAnsi="Segoe UI Symbol" w:cs="Segoe UI Symbol"/>
        </w:rPr>
        <w:t>⃣</w:t>
      </w:r>
      <w:r>
        <w:t xml:space="preserve"> Menu-Driven Calculator (while + case + function)</w:t>
      </w:r>
    </w:p>
    <w:p w14:paraId="790E294A" w14:textId="77777777" w:rsidR="009235D0" w:rsidRDefault="009235D0" w:rsidP="009235D0">
      <w:r>
        <w:t>Write a shell script that shows a menu in a while loop and performs add, subtract, multiply, divide using functions.</w:t>
      </w:r>
    </w:p>
    <w:p w14:paraId="292070F7" w14:textId="2998FCB9" w:rsidR="00120AA8" w:rsidRDefault="00120AA8" w:rsidP="009235D0">
      <w:r>
        <w:rPr>
          <w:noProof/>
        </w:rPr>
        <w:drawing>
          <wp:inline distT="0" distB="0" distL="0" distR="0" wp14:anchorId="26E7ED09" wp14:editId="091EC444">
            <wp:extent cx="5731510" cy="7372350"/>
            <wp:effectExtent l="0" t="0" r="2540" b="0"/>
            <wp:docPr id="166250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6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102" w14:textId="60F86EBA" w:rsidR="00120AA8" w:rsidRDefault="00120AA8" w:rsidP="009235D0">
      <w:r>
        <w:rPr>
          <w:noProof/>
        </w:rPr>
        <w:lastRenderedPageBreak/>
        <w:drawing>
          <wp:inline distT="0" distB="0" distL="0" distR="0" wp14:anchorId="35BCC01F" wp14:editId="64B399DF">
            <wp:extent cx="5731510" cy="4410710"/>
            <wp:effectExtent l="0" t="0" r="2540" b="8890"/>
            <wp:docPr id="16010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58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4FB5" w14:textId="3685E3F6" w:rsidR="00175039" w:rsidRDefault="00120AA8">
      <w:r>
        <w:rPr>
          <w:noProof/>
        </w:rPr>
        <w:lastRenderedPageBreak/>
        <w:drawing>
          <wp:inline distT="0" distB="0" distL="0" distR="0" wp14:anchorId="05B166EA" wp14:editId="01C5DF86">
            <wp:extent cx="5719445" cy="8315960"/>
            <wp:effectExtent l="0" t="0" r="0" b="8890"/>
            <wp:docPr id="7916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84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83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039" w:rsidSect="0074358E">
      <w:pgSz w:w="11906" w:h="16838"/>
      <w:pgMar w:top="1474" w:right="1440" w:bottom="2268" w:left="1440" w:header="17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00"/>
    <w:rsid w:val="00041568"/>
    <w:rsid w:val="00120AA8"/>
    <w:rsid w:val="00175039"/>
    <w:rsid w:val="002722C6"/>
    <w:rsid w:val="003115EF"/>
    <w:rsid w:val="003B6258"/>
    <w:rsid w:val="003E3F00"/>
    <w:rsid w:val="004A0894"/>
    <w:rsid w:val="00571B10"/>
    <w:rsid w:val="0074358E"/>
    <w:rsid w:val="007758AB"/>
    <w:rsid w:val="008875AA"/>
    <w:rsid w:val="009235D0"/>
    <w:rsid w:val="00992021"/>
    <w:rsid w:val="009C1E86"/>
    <w:rsid w:val="00A45925"/>
    <w:rsid w:val="00F115E3"/>
    <w:rsid w:val="00F60FCE"/>
    <w:rsid w:val="00F9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E3BC"/>
  <w15:chartTrackingRefBased/>
  <w15:docId w15:val="{2AD85E55-1212-4BFC-B507-7B51A432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Veerappa Magalada</dc:creator>
  <cp:keywords/>
  <dc:description/>
  <cp:lastModifiedBy>Abhishek Veerappa Magalada</cp:lastModifiedBy>
  <cp:revision>3</cp:revision>
  <dcterms:created xsi:type="dcterms:W3CDTF">2025-12-17T16:26:00Z</dcterms:created>
  <dcterms:modified xsi:type="dcterms:W3CDTF">2025-12-17T16:55:00Z</dcterms:modified>
</cp:coreProperties>
</file>